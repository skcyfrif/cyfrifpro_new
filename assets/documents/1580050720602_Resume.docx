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595" w:rsidRDefault="00490595" w:rsidP="00490595">
      <w:pPr>
        <w:spacing w:after="0"/>
        <w:ind w:left="2160"/>
        <w:rPr>
          <w:rFonts w:ascii="AndroidClock" w:eastAsia="Droid Sans Fallback" w:hAnsi="AndroidClock" w:cs="Droid Sans Fallback"/>
          <w:b/>
          <w:bCs/>
          <w:sz w:val="32"/>
          <w:szCs w:val="32"/>
        </w:rPr>
      </w:pPr>
      <w:r>
        <w:rPr>
          <w:rFonts w:ascii="AndroidClock" w:eastAsia="Droid Sans Fallback" w:hAnsi="AndroidClock" w:cs="Droid Sans Fallback"/>
          <w:b/>
          <w:bCs/>
          <w:sz w:val="32"/>
          <w:szCs w:val="32"/>
        </w:rPr>
        <w:t xml:space="preserve">                RESUME </w:t>
      </w:r>
    </w:p>
    <w:p w:rsidR="00645520" w:rsidRPr="00490595" w:rsidRDefault="00490595" w:rsidP="004905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b/>
          <w:bCs/>
        </w:rPr>
        <w:t>*****************</w:t>
      </w:r>
    </w:p>
    <w:p w:rsidR="00645520" w:rsidRDefault="00645520" w:rsidP="00490595">
      <w:pPr>
        <w:spacing w:after="0"/>
        <w:rPr>
          <w:rFonts w:ascii="AndroidClock" w:eastAsia="Droid Sans Fallback" w:hAnsi="AndroidClock" w:cs="Droid Sans Fallback"/>
          <w:b/>
          <w:bCs/>
          <w:sz w:val="32"/>
          <w:szCs w:val="32"/>
        </w:rPr>
      </w:pPr>
    </w:p>
    <w:p w:rsidR="00645520" w:rsidRDefault="00645520" w:rsidP="00490595">
      <w:pPr>
        <w:spacing w:after="0"/>
        <w:rPr>
          <w:rFonts w:ascii="AndroidClock" w:eastAsia="Droid Sans Fallback" w:hAnsi="AndroidClock" w:cs="Droid Sans Fallback"/>
          <w:b/>
          <w:bCs/>
          <w:sz w:val="32"/>
          <w:szCs w:val="32"/>
        </w:rPr>
      </w:pPr>
    </w:p>
    <w:p w:rsidR="00645520" w:rsidRDefault="005420A8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55245</wp:posOffset>
            </wp:positionV>
            <wp:extent cx="990600" cy="130628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NIL_PHOTO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0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520" w:rsidRDefault="00474674">
      <w:pPr>
        <w:pStyle w:val="ListParagraph"/>
        <w:spacing w:after="0"/>
        <w:ind w:left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592192" behindDoc="0" locked="0" layoutInCell="1" allowOverlap="1" wp14:anchorId="4400D363" wp14:editId="6EBA51EE">
                <wp:simplePos x="0" y="0"/>
                <wp:positionH relativeFrom="page">
                  <wp:posOffset>1093046</wp:posOffset>
                </wp:positionH>
                <wp:positionV relativeFrom="page">
                  <wp:posOffset>3412160</wp:posOffset>
                </wp:positionV>
                <wp:extent cx="5458083" cy="11634"/>
                <wp:effectExtent l="0" t="0" r="0" b="0"/>
                <wp:wrapNone/>
                <wp:docPr id="1027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458083" cy="1163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8D8FB9F" id="Image1" o:spid="_x0000_s1026" style="position:absolute;flip:y;z-index: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86.05pt,268.65pt" to="515.8pt,2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" filled="t" strokecolor="#666" strokeweight="1pt">
                <o:lock v:ext="edit" shapetype="f"/>
                <w10:wrap anchorx="page" anchory="page"/>
              </v:line>
            </w:pict>
          </mc:Fallback>
        </mc:AlternateContent>
      </w:r>
    </w:p>
    <w:p w:rsidR="00645520" w:rsidRDefault="00474674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Mr. Sunil Kumar Padhi</w:t>
      </w:r>
    </w:p>
    <w:p w:rsidR="00645520" w:rsidRDefault="0047467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Contact </w:t>
      </w:r>
      <w:r w:rsidR="00490595">
        <w:rPr>
          <w:rFonts w:ascii="Times New Roman" w:hAnsi="Times New Roman"/>
          <w:b/>
          <w:sz w:val="28"/>
          <w:szCs w:val="28"/>
        </w:rPr>
        <w:t>No:</w:t>
      </w:r>
      <w:r>
        <w:rPr>
          <w:rFonts w:ascii="Times New Roman" w:hAnsi="Times New Roman"/>
          <w:b/>
          <w:sz w:val="28"/>
          <w:szCs w:val="28"/>
        </w:rPr>
        <w:t xml:space="preserve"> +918327736634 / +917787901904</w:t>
      </w:r>
    </w:p>
    <w:p w:rsidR="00645520" w:rsidRDefault="0047467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E-</w:t>
      </w:r>
      <w:r w:rsidR="00490595">
        <w:rPr>
          <w:rFonts w:ascii="Times New Roman" w:hAnsi="Times New Roman"/>
          <w:b/>
          <w:sz w:val="28"/>
          <w:szCs w:val="28"/>
        </w:rPr>
        <w:t>Mail: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bookmarkStart w:id="0" w:name="_GoBack"/>
      <w:bookmarkEnd w:id="0"/>
      <w:r w:rsidR="000131C5">
        <w:rPr>
          <w:rFonts w:ascii="Times New Roman" w:hAnsi="Times New Roman"/>
          <w:b/>
          <w:sz w:val="24"/>
          <w:szCs w:val="28"/>
        </w:rPr>
        <w:fldChar w:fldCharType="begin"/>
      </w:r>
      <w:r w:rsidR="000131C5">
        <w:rPr>
          <w:rFonts w:ascii="Times New Roman" w:hAnsi="Times New Roman"/>
          <w:b/>
          <w:sz w:val="24"/>
          <w:szCs w:val="28"/>
        </w:rPr>
        <w:instrText xml:space="preserve"> HYPERLINK "mailto:</w:instrText>
      </w:r>
      <w:r w:rsidR="000131C5" w:rsidRPr="000131C5">
        <w:rPr>
          <w:rFonts w:ascii="Times New Roman" w:hAnsi="Times New Roman"/>
          <w:b/>
          <w:sz w:val="24"/>
          <w:szCs w:val="28"/>
        </w:rPr>
        <w:instrText>sunilpadhi1998@outlook.com</w:instrText>
      </w:r>
      <w:r w:rsidR="000131C5">
        <w:rPr>
          <w:rFonts w:ascii="Times New Roman" w:hAnsi="Times New Roman"/>
          <w:b/>
          <w:sz w:val="24"/>
          <w:szCs w:val="28"/>
        </w:rPr>
        <w:instrText xml:space="preserve">" </w:instrText>
      </w:r>
      <w:r w:rsidR="000131C5">
        <w:rPr>
          <w:rFonts w:ascii="Times New Roman" w:hAnsi="Times New Roman"/>
          <w:b/>
          <w:sz w:val="24"/>
          <w:szCs w:val="28"/>
        </w:rPr>
        <w:fldChar w:fldCharType="separate"/>
      </w:r>
      <w:r w:rsidR="000131C5" w:rsidRPr="002D19DF">
        <w:rPr>
          <w:rStyle w:val="Hyperlink"/>
          <w:rFonts w:ascii="Times New Roman" w:hAnsi="Times New Roman"/>
          <w:b/>
          <w:sz w:val="24"/>
          <w:szCs w:val="28"/>
        </w:rPr>
        <w:t>sunilpadhi1998@outlook.com</w:t>
      </w:r>
      <w:r w:rsidR="000131C5">
        <w:rPr>
          <w:rFonts w:ascii="Times New Roman" w:hAnsi="Times New Roman"/>
          <w:b/>
          <w:sz w:val="24"/>
          <w:szCs w:val="28"/>
        </w:rPr>
        <w:fldChar w:fldCharType="end"/>
      </w:r>
    </w:p>
    <w:p w:rsidR="00645520" w:rsidRDefault="0064552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645520" w:rsidRDefault="00645520">
      <w:pPr>
        <w:spacing w:after="0" w:line="240" w:lineRule="auto"/>
      </w:pPr>
    </w:p>
    <w:p w:rsidR="00645520" w:rsidRDefault="00645520">
      <w:pPr>
        <w:spacing w:after="0" w:line="240" w:lineRule="auto"/>
      </w:pPr>
    </w:p>
    <w:p w:rsidR="00645520" w:rsidRDefault="00474674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u w:val="single"/>
        </w:rPr>
        <w:t>Career Objective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Seeking an opportunity to be a part of dynamic and an esteem </w:t>
      </w:r>
      <w:r w:rsidR="00490595">
        <w:rPr>
          <w:rFonts w:ascii="Times New Roman" w:hAnsi="Times New Roman"/>
          <w:sz w:val="24"/>
          <w:szCs w:val="24"/>
        </w:rPr>
        <w:t>organization</w:t>
      </w:r>
      <w:r>
        <w:rPr>
          <w:rFonts w:ascii="Times New Roman" w:hAnsi="Times New Roman"/>
          <w:sz w:val="24"/>
          <w:szCs w:val="24"/>
        </w:rPr>
        <w:t xml:space="preserve"> which provides a high quality of work life through challenging opportunities, career growth and professional development. </w:t>
      </w:r>
    </w:p>
    <w:p w:rsidR="00645520" w:rsidRDefault="0064552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45520" w:rsidRDefault="00474674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 xml:space="preserve">Personality </w:t>
      </w:r>
      <w:r w:rsidR="00490595">
        <w:rPr>
          <w:rFonts w:ascii="Times New Roman" w:hAnsi="Times New Roman"/>
          <w:b/>
          <w:sz w:val="28"/>
          <w:szCs w:val="28"/>
          <w:u w:val="single"/>
        </w:rPr>
        <w:t>traits:</w:t>
      </w:r>
    </w:p>
    <w:p w:rsidR="00645520" w:rsidRDefault="00474674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hAnsi="Times New Roman"/>
          <w:sz w:val="24"/>
          <w:szCs w:val="24"/>
        </w:rPr>
        <w:t xml:space="preserve">Ability to make people understand and convince them. </w:t>
      </w:r>
    </w:p>
    <w:p w:rsidR="00645520" w:rsidRDefault="00474674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Ability to produce best results under pressure Situations. </w:t>
      </w:r>
    </w:p>
    <w:p w:rsidR="00645520" w:rsidRDefault="00474674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Ability to work with Team as well as Individual</w:t>
      </w:r>
    </w:p>
    <w:p w:rsidR="00645520" w:rsidRDefault="00645520">
      <w:pPr>
        <w:spacing w:after="0" w:line="240" w:lineRule="auto"/>
      </w:pPr>
    </w:p>
    <w:p w:rsidR="00645520" w:rsidRDefault="00645520">
      <w:pPr>
        <w:spacing w:after="0" w:line="240" w:lineRule="auto"/>
      </w:pPr>
    </w:p>
    <w:p w:rsidR="00645520" w:rsidRDefault="00D91571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0" distR="0" simplePos="0" relativeHeight="251604480" behindDoc="1" locked="0" layoutInCell="1" allowOverlap="1" wp14:anchorId="22FF6247" wp14:editId="3A69FBE9">
                <wp:simplePos x="0" y="0"/>
                <wp:positionH relativeFrom="page">
                  <wp:posOffset>1085850</wp:posOffset>
                </wp:positionH>
                <wp:positionV relativeFrom="page">
                  <wp:posOffset>6167120</wp:posOffset>
                </wp:positionV>
                <wp:extent cx="5610860" cy="190500"/>
                <wp:effectExtent l="0" t="0" r="27940" b="19050"/>
                <wp:wrapNone/>
                <wp:docPr id="6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86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o:spid="_x0000_s1026" style="position:absolute;margin-left:85.5pt;margin-top:485.6pt;width:441.8pt;height:15pt;z-index:-251712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">
                <w10:wrap anchorx="page" anchory="page"/>
              </v:rect>
            </w:pict>
          </mc:Fallback>
        </mc:AlternateContent>
      </w:r>
      <w:r w:rsidR="00474674">
        <w:rPr>
          <w:rFonts w:ascii="Times New Roman" w:hAnsi="Times New Roman"/>
          <w:b/>
          <w:bCs/>
          <w:sz w:val="24"/>
          <w:szCs w:val="24"/>
        </w:rPr>
        <w:t xml:space="preserve">EDUCATIONAL </w:t>
      </w:r>
      <w:r w:rsidR="00490595">
        <w:rPr>
          <w:rFonts w:ascii="Times New Roman" w:hAnsi="Times New Roman"/>
          <w:b/>
          <w:bCs/>
          <w:sz w:val="24"/>
          <w:szCs w:val="24"/>
        </w:rPr>
        <w:t>QUALIFICATIONS:</w:t>
      </w:r>
      <w:r w:rsidR="00474674">
        <w:rPr>
          <w:rFonts w:ascii="Times New Roman" w:hAnsi="Times New Roman"/>
          <w:b/>
          <w:bCs/>
          <w:sz w:val="24"/>
          <w:szCs w:val="24"/>
        </w:rPr>
        <w:t>-</w:t>
      </w:r>
    </w:p>
    <w:p w:rsidR="00645520" w:rsidRDefault="00645520">
      <w:pPr>
        <w:spacing w:after="0"/>
        <w:ind w:firstLineChars="200" w:firstLine="480"/>
        <w:rPr>
          <w:rFonts w:ascii="Times New Roman" w:hAnsi="Times New Roman"/>
          <w:sz w:val="24"/>
          <w:szCs w:val="24"/>
        </w:rPr>
      </w:pPr>
    </w:p>
    <w:p w:rsidR="00645520" w:rsidRDefault="00474674">
      <w:pPr>
        <w:spacing w:after="0"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(+3)  B.Sc. (Zoology Hons.</w:t>
      </w:r>
      <w:r w:rsidR="00490595">
        <w:rPr>
          <w:rFonts w:ascii="Times New Roman" w:hAnsi="Times New Roman"/>
          <w:sz w:val="24"/>
          <w:szCs w:val="24"/>
        </w:rPr>
        <w:t>):</w:t>
      </w:r>
      <w:r>
        <w:rPr>
          <w:rFonts w:ascii="Times New Roman" w:hAnsi="Times New Roman"/>
          <w:sz w:val="24"/>
          <w:szCs w:val="24"/>
        </w:rPr>
        <w:t xml:space="preserve"> Passed in 2018 with 69.17 % (</w:t>
      </w:r>
      <w:r>
        <w:rPr>
          <w:rFonts w:ascii="Times New Roman" w:hAnsi="Times New Roman"/>
          <w:b/>
          <w:sz w:val="24"/>
          <w:szCs w:val="24"/>
        </w:rPr>
        <w:t>First Class with Distinction Hons</w:t>
      </w:r>
      <w:r w:rsidR="00490595">
        <w:rPr>
          <w:rFonts w:ascii="Times New Roman" w:hAnsi="Times New Roman"/>
          <w:sz w:val="24"/>
          <w:szCs w:val="24"/>
        </w:rPr>
        <w:t>.)</w:t>
      </w:r>
      <w:r>
        <w:rPr>
          <w:rFonts w:ascii="Times New Roman" w:hAnsi="Times New Roman"/>
          <w:sz w:val="24"/>
          <w:szCs w:val="24"/>
        </w:rPr>
        <w:t xml:space="preserve"> </w:t>
      </w:r>
      <w:r w:rsidR="00490595">
        <w:rPr>
          <w:rFonts w:ascii="Times New Roman" w:hAnsi="Times New Roman"/>
          <w:sz w:val="24"/>
          <w:szCs w:val="24"/>
        </w:rPr>
        <w:t>From Berhampur</w:t>
      </w:r>
      <w:r>
        <w:rPr>
          <w:rFonts w:ascii="Times New Roman" w:hAnsi="Times New Roman"/>
          <w:sz w:val="24"/>
          <w:szCs w:val="24"/>
        </w:rPr>
        <w:t xml:space="preserve"> University.</w:t>
      </w:r>
    </w:p>
    <w:p w:rsidR="00645520" w:rsidRDefault="00474674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(+2)   </w:t>
      </w:r>
      <w:r w:rsidR="00490595">
        <w:rPr>
          <w:rFonts w:ascii="Times New Roman" w:hAnsi="Times New Roman"/>
          <w:b/>
          <w:sz w:val="24"/>
          <w:szCs w:val="24"/>
        </w:rPr>
        <w:t>CHSE</w:t>
      </w:r>
      <w:r w:rsidR="00490595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Passed in 2015 with 52.67</w:t>
      </w:r>
      <w:r w:rsidR="00490595">
        <w:rPr>
          <w:rFonts w:ascii="Times New Roman" w:hAnsi="Times New Roman"/>
          <w:sz w:val="24"/>
          <w:szCs w:val="24"/>
        </w:rPr>
        <w:t>% (</w:t>
      </w:r>
      <w:r>
        <w:rPr>
          <w:rFonts w:ascii="Times New Roman" w:hAnsi="Times New Roman"/>
          <w:b/>
          <w:sz w:val="24"/>
          <w:szCs w:val="24"/>
        </w:rPr>
        <w:t xml:space="preserve">Second </w:t>
      </w:r>
      <w:r w:rsidR="00490595">
        <w:rPr>
          <w:rFonts w:ascii="Times New Roman" w:hAnsi="Times New Roman"/>
          <w:b/>
          <w:sz w:val="24"/>
          <w:szCs w:val="24"/>
        </w:rPr>
        <w:t>Class</w:t>
      </w:r>
      <w:r w:rsidR="0049059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from Council of Higher secondary education </w:t>
      </w:r>
      <w:r w:rsidR="00490595">
        <w:rPr>
          <w:rFonts w:ascii="Times New Roman" w:hAnsi="Times New Roman"/>
          <w:sz w:val="24"/>
          <w:szCs w:val="24"/>
        </w:rPr>
        <w:t>Board.</w:t>
      </w:r>
    </w:p>
    <w:p w:rsidR="00645520" w:rsidRDefault="00474674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(</w:t>
      </w:r>
      <w:r w:rsidR="00490595">
        <w:rPr>
          <w:rFonts w:ascii="Times New Roman" w:hAnsi="Times New Roman"/>
          <w:sz w:val="24"/>
          <w:szCs w:val="24"/>
        </w:rPr>
        <w:t>10</w:t>
      </w:r>
      <w:r w:rsidR="00490595">
        <w:rPr>
          <w:rFonts w:ascii="Times New Roman" w:hAnsi="Times New Roman"/>
          <w:sz w:val="24"/>
          <w:szCs w:val="24"/>
          <w:vertAlign w:val="superscript"/>
        </w:rPr>
        <w:t>th</w:t>
      </w:r>
      <w:r w:rsidR="0049059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  </w:t>
      </w:r>
      <w:r w:rsidR="00490595">
        <w:rPr>
          <w:rFonts w:ascii="Times New Roman" w:hAnsi="Times New Roman"/>
          <w:b/>
          <w:sz w:val="24"/>
          <w:szCs w:val="24"/>
        </w:rPr>
        <w:t>H.S.C</w:t>
      </w:r>
      <w:r w:rsidR="00490595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</w:t>
      </w:r>
      <w:r w:rsidR="00490595">
        <w:rPr>
          <w:rFonts w:ascii="Times New Roman" w:hAnsi="Times New Roman"/>
          <w:sz w:val="24"/>
          <w:szCs w:val="24"/>
        </w:rPr>
        <w:t>Passed in</w:t>
      </w:r>
      <w:r>
        <w:rPr>
          <w:rFonts w:ascii="Times New Roman" w:hAnsi="Times New Roman"/>
          <w:sz w:val="24"/>
          <w:szCs w:val="24"/>
        </w:rPr>
        <w:t xml:space="preserve"> 2013 with 64.33 % (</w:t>
      </w:r>
      <w:r>
        <w:rPr>
          <w:rFonts w:ascii="Times New Roman" w:hAnsi="Times New Roman"/>
          <w:b/>
          <w:sz w:val="24"/>
          <w:szCs w:val="24"/>
        </w:rPr>
        <w:t xml:space="preserve">First </w:t>
      </w:r>
      <w:r w:rsidR="00490595">
        <w:rPr>
          <w:rFonts w:ascii="Times New Roman" w:hAnsi="Times New Roman"/>
          <w:b/>
          <w:sz w:val="24"/>
          <w:szCs w:val="24"/>
        </w:rPr>
        <w:t>Class</w:t>
      </w:r>
      <w:r w:rsidR="0049059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from Odisha secondary Education Board.</w:t>
      </w:r>
    </w:p>
    <w:p w:rsidR="00645520" w:rsidRDefault="00645520" w:rsidP="00D91571">
      <w:pPr>
        <w:spacing w:after="0"/>
        <w:ind w:firstLineChars="200" w:firstLine="480"/>
        <w:rPr>
          <w:rFonts w:ascii="Times New Roman" w:hAnsi="Times New Roman"/>
          <w:sz w:val="24"/>
          <w:szCs w:val="24"/>
        </w:rPr>
      </w:pPr>
    </w:p>
    <w:p w:rsidR="00645520" w:rsidRDefault="00D91571">
      <w:pPr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  <w:lang w:eastAsia="en-US"/>
        </w:rPr>
        <mc:AlternateContent>
          <mc:Choice Requires="wps">
            <w:drawing>
              <wp:anchor distT="0" distB="0" distL="0" distR="0" simplePos="0" relativeHeight="251637760" behindDoc="1" locked="0" layoutInCell="1" allowOverlap="1" wp14:anchorId="6943DA56" wp14:editId="6B1C11B2">
                <wp:simplePos x="0" y="0"/>
                <wp:positionH relativeFrom="page">
                  <wp:posOffset>1095375</wp:posOffset>
                </wp:positionH>
                <wp:positionV relativeFrom="page">
                  <wp:posOffset>8338820</wp:posOffset>
                </wp:positionV>
                <wp:extent cx="5600700" cy="171450"/>
                <wp:effectExtent l="0" t="0" r="19050" b="19050"/>
                <wp:wrapNone/>
                <wp:docPr id="5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9" o:spid="_x0000_s1026" style="position:absolute;margin-left:86.25pt;margin-top:656.6pt;width:441pt;height:13.5pt;z-index:-251678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">
                <w10:wrap anchorx="page" anchory="page"/>
              </v:rect>
            </w:pict>
          </mc:Fallback>
        </mc:AlternateContent>
      </w:r>
      <w:r w:rsidR="00474674">
        <w:rPr>
          <w:rFonts w:ascii="Times New Roman" w:hAnsi="Times New Roman"/>
          <w:b/>
          <w:bCs/>
          <w:sz w:val="24"/>
          <w:szCs w:val="24"/>
        </w:rPr>
        <w:t xml:space="preserve">COMPUTER </w:t>
      </w:r>
      <w:r w:rsidR="00490595">
        <w:rPr>
          <w:rFonts w:ascii="Times New Roman" w:hAnsi="Times New Roman"/>
          <w:b/>
          <w:bCs/>
          <w:sz w:val="24"/>
          <w:szCs w:val="24"/>
        </w:rPr>
        <w:t>SKILLS:</w:t>
      </w:r>
      <w:r w:rsidR="00474674">
        <w:rPr>
          <w:rFonts w:ascii="Times New Roman" w:hAnsi="Times New Roman"/>
          <w:b/>
          <w:bCs/>
          <w:sz w:val="28"/>
          <w:szCs w:val="28"/>
        </w:rPr>
        <w:t xml:space="preserve"> -</w:t>
      </w:r>
    </w:p>
    <w:p w:rsidR="00187249" w:rsidRPr="00187249" w:rsidRDefault="00474674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Advance Knowledge on computer </w:t>
      </w:r>
      <w:r w:rsidR="00490595">
        <w:rPr>
          <w:rFonts w:ascii="Times New Roman" w:hAnsi="Times New Roman"/>
          <w:sz w:val="24"/>
          <w:szCs w:val="24"/>
        </w:rPr>
        <w:t>basics,</w:t>
      </w:r>
      <w:r>
        <w:rPr>
          <w:rFonts w:ascii="Times New Roman" w:hAnsi="Times New Roman"/>
          <w:sz w:val="24"/>
          <w:szCs w:val="24"/>
        </w:rPr>
        <w:t xml:space="preserve"> MS – </w:t>
      </w:r>
      <w:r w:rsidR="00490595">
        <w:rPr>
          <w:rFonts w:ascii="Times New Roman" w:hAnsi="Times New Roman"/>
          <w:sz w:val="24"/>
          <w:szCs w:val="24"/>
        </w:rPr>
        <w:t>Word,</w:t>
      </w:r>
      <w:r>
        <w:rPr>
          <w:rFonts w:ascii="Times New Roman" w:hAnsi="Times New Roman"/>
          <w:sz w:val="24"/>
          <w:szCs w:val="24"/>
        </w:rPr>
        <w:t xml:space="preserve"> MS-Excel Power </w:t>
      </w:r>
      <w:r w:rsidR="00490595">
        <w:rPr>
          <w:rFonts w:ascii="Times New Roman" w:hAnsi="Times New Roman"/>
          <w:sz w:val="24"/>
          <w:szCs w:val="24"/>
        </w:rPr>
        <w:t>Point,</w:t>
      </w:r>
      <w:r>
        <w:rPr>
          <w:rFonts w:ascii="Times New Roman" w:hAnsi="Times New Roman"/>
          <w:sz w:val="24"/>
          <w:szCs w:val="24"/>
        </w:rPr>
        <w:t xml:space="preserve"> Windows – </w:t>
      </w:r>
      <w:r w:rsidR="00490595">
        <w:rPr>
          <w:rFonts w:ascii="Times New Roman" w:hAnsi="Times New Roman"/>
          <w:sz w:val="24"/>
          <w:szCs w:val="24"/>
        </w:rPr>
        <w:t>10,</w:t>
      </w:r>
      <w:r>
        <w:rPr>
          <w:rFonts w:ascii="Times New Roman" w:hAnsi="Times New Roman"/>
          <w:sz w:val="24"/>
          <w:szCs w:val="24"/>
        </w:rPr>
        <w:t xml:space="preserve"> Internet with having basics knowledge on Computer </w:t>
      </w:r>
      <w:r w:rsidR="00490595">
        <w:rPr>
          <w:rFonts w:ascii="Times New Roman" w:hAnsi="Times New Roman"/>
          <w:sz w:val="24"/>
          <w:szCs w:val="24"/>
        </w:rPr>
        <w:t xml:space="preserve">Programming </w:t>
      </w:r>
      <w:r w:rsidR="00187249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SPSS</w:t>
      </w:r>
    </w:p>
    <w:p w:rsidR="00187249" w:rsidRDefault="00187249">
      <w:pPr>
        <w:spacing w:line="360" w:lineRule="auto"/>
        <w:rPr>
          <w:rFonts w:ascii="Times New Roman" w:hAnsi="Times New Roman"/>
          <w:b/>
          <w:bCs/>
          <w:noProof/>
          <w:sz w:val="24"/>
          <w:szCs w:val="24"/>
          <w:lang w:eastAsia="en-US"/>
        </w:rPr>
      </w:pPr>
    </w:p>
    <w:p w:rsidR="00645520" w:rsidRDefault="004746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en-IN"/>
        </w:rPr>
        <w:lastRenderedPageBreak/>
        <w:t>P</w:t>
      </w:r>
      <w:r>
        <w:rPr>
          <w:rFonts w:ascii="Times New Roman" w:hAnsi="Times New Roman"/>
          <w:b/>
          <w:bCs/>
          <w:noProof/>
          <w:sz w:val="28"/>
          <w:szCs w:val="28"/>
          <w:lang w:eastAsia="en-IN"/>
        </w:rPr>
        <w:t>rofessional a</w:t>
      </w:r>
      <w:r w:rsidR="00187249">
        <w:rPr>
          <w:rFonts w:ascii="Times New Roman" w:hAnsi="Times New Roman"/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0" distR="0" simplePos="0" relativeHeight="251733504" behindDoc="1" locked="0" layoutInCell="1" allowOverlap="1" wp14:anchorId="7786858E" wp14:editId="7EBE877A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5610860" cy="209550"/>
                <wp:effectExtent l="0" t="0" r="27940" b="19050"/>
                <wp:wrapNone/>
                <wp:docPr id="1" name="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86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1DBDE22" id="1034" o:spid="_x0000_s1026" style="position:absolute;margin-left:90pt;margin-top:1in;width:441.8pt;height:16.5pt;z-index:-251582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"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en-IN"/>
        </w:rPr>
        <w:t xml:space="preserve">nd Supervisor Experiences </w:t>
      </w:r>
    </w:p>
    <w:p w:rsidR="00645520" w:rsidRDefault="0047467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Currently Working At </w:t>
      </w:r>
      <w:r>
        <w:rPr>
          <w:rFonts w:ascii="Times New Roman" w:hAnsi="Times New Roman"/>
          <w:b/>
          <w:bCs/>
        </w:rPr>
        <w:t>TATA CAPITAL FINANCIAL SERVICES LIMITED</w:t>
      </w:r>
      <w:r>
        <w:rPr>
          <w:rFonts w:ascii="Times New Roman" w:hAnsi="Times New Roman"/>
        </w:rPr>
        <w:t>, as an Operation</w:t>
      </w:r>
      <w:r w:rsidR="007D39EB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 Executive from December 2018</w:t>
      </w:r>
      <w:r w:rsidR="007D39EB">
        <w:rPr>
          <w:rFonts w:ascii="Times New Roman" w:hAnsi="Times New Roman"/>
        </w:rPr>
        <w:t xml:space="preserve"> to Present Date</w:t>
      </w:r>
    </w:p>
    <w:p w:rsidR="00645520" w:rsidRDefault="00645520">
      <w:pPr>
        <w:pStyle w:val="ListParagraph"/>
        <w:spacing w:after="0" w:line="360" w:lineRule="auto"/>
        <w:rPr>
          <w:rFonts w:ascii="Times New Roman" w:hAnsi="Times New Roman"/>
        </w:rPr>
      </w:pPr>
    </w:p>
    <w:p w:rsidR="00645520" w:rsidRDefault="007D39EB">
      <w:pPr>
        <w:pStyle w:val="ListParagraph"/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Conneqt Business Solutions Limited (Formerly </w:t>
      </w:r>
      <w:r w:rsidRPr="007D39EB">
        <w:rPr>
          <w:rFonts w:ascii="Times New Roman" w:hAnsi="Times New Roman"/>
          <w:b/>
        </w:rPr>
        <w:t>TATA</w:t>
      </w:r>
      <w:r>
        <w:rPr>
          <w:rFonts w:ascii="Times New Roman" w:hAnsi="Times New Roman"/>
        </w:rPr>
        <w:t xml:space="preserve"> </w:t>
      </w:r>
      <w:r w:rsidRPr="007D39EB">
        <w:rPr>
          <w:rFonts w:ascii="Times New Roman" w:hAnsi="Times New Roman"/>
        </w:rPr>
        <w:t>Business Support Services</w:t>
      </w:r>
      <w:r>
        <w:rPr>
          <w:rFonts w:ascii="Times New Roman" w:hAnsi="Times New Roman"/>
        </w:rPr>
        <w:t xml:space="preserve"> Limited)</w:t>
      </w:r>
    </w:p>
    <w:p w:rsidR="00645520" w:rsidRDefault="00490595">
      <w:pPr>
        <w:pStyle w:val="ListParagraph"/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Client</w:t>
      </w:r>
      <w:r>
        <w:rPr>
          <w:rFonts w:ascii="Times New Roman" w:hAnsi="Times New Roman"/>
        </w:rPr>
        <w:t>:</w:t>
      </w:r>
      <w:r w:rsidR="00474674">
        <w:rPr>
          <w:rFonts w:ascii="Times New Roman" w:hAnsi="Times New Roman"/>
        </w:rPr>
        <w:t xml:space="preserve"> </w:t>
      </w:r>
      <w:r w:rsidR="00474674" w:rsidRPr="007D39EB">
        <w:rPr>
          <w:rFonts w:ascii="Times New Roman" w:hAnsi="Times New Roman"/>
          <w:b/>
        </w:rPr>
        <w:t>TATA</w:t>
      </w:r>
      <w:r w:rsidR="00474674">
        <w:rPr>
          <w:rFonts w:ascii="Times New Roman" w:hAnsi="Times New Roman"/>
        </w:rPr>
        <w:t xml:space="preserve"> Capital Financial Services Ltd.</w:t>
      </w:r>
    </w:p>
    <w:p w:rsidR="00645520" w:rsidRDefault="00474674">
      <w:pPr>
        <w:pStyle w:val="ListParagraph"/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Position</w:t>
      </w:r>
      <w:r>
        <w:rPr>
          <w:rFonts w:ascii="Times New Roman" w:hAnsi="Times New Roman"/>
        </w:rPr>
        <w:t xml:space="preserve"> / </w:t>
      </w:r>
      <w:r w:rsidR="00490595" w:rsidRPr="007D39EB">
        <w:rPr>
          <w:rFonts w:ascii="Times New Roman" w:hAnsi="Times New Roman"/>
          <w:b/>
        </w:rPr>
        <w:t>Role</w:t>
      </w:r>
      <w:r w:rsidR="00490595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Branch Operation</w:t>
      </w:r>
      <w:r w:rsidR="007D39EB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 Executive </w:t>
      </w:r>
    </w:p>
    <w:p w:rsidR="00645520" w:rsidRDefault="00F832AC">
      <w:pPr>
        <w:pStyle w:val="ListParagraph"/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Department</w:t>
      </w:r>
      <w:r>
        <w:rPr>
          <w:rFonts w:ascii="Times New Roman" w:hAnsi="Times New Roman"/>
        </w:rPr>
        <w:t>: Personal</w:t>
      </w:r>
      <w:r w:rsidR="00474674">
        <w:rPr>
          <w:rFonts w:ascii="Times New Roman" w:hAnsi="Times New Roman"/>
        </w:rPr>
        <w:t xml:space="preserve"> Loan, TW Loan, Used Car Loan and CD Loan</w:t>
      </w:r>
      <w:r w:rsidR="007D39EB">
        <w:rPr>
          <w:rFonts w:ascii="Times New Roman" w:hAnsi="Times New Roman"/>
        </w:rPr>
        <w:t xml:space="preserve">, </w:t>
      </w:r>
      <w:r w:rsidR="003A6617">
        <w:rPr>
          <w:rFonts w:ascii="Times New Roman" w:hAnsi="Times New Roman"/>
        </w:rPr>
        <w:t>BL Loan</w:t>
      </w:r>
    </w:p>
    <w:p w:rsidR="00645520" w:rsidRDefault="00645520">
      <w:pPr>
        <w:pStyle w:val="ListParagraph"/>
        <w:spacing w:after="0" w:line="360" w:lineRule="auto"/>
        <w:rPr>
          <w:rFonts w:ascii="Times New Roman" w:hAnsi="Times New Roman"/>
        </w:rPr>
      </w:pPr>
    </w:p>
    <w:p w:rsidR="00645520" w:rsidRDefault="00474674">
      <w:pPr>
        <w:spacing w:after="0" w:line="360" w:lineRule="auto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Key </w:t>
      </w:r>
      <w:r w:rsidR="00490595">
        <w:rPr>
          <w:rFonts w:ascii="Times New Roman" w:hAnsi="Times New Roman"/>
          <w:b/>
          <w:bCs/>
          <w:sz w:val="28"/>
          <w:szCs w:val="28"/>
          <w:u w:val="single"/>
        </w:rPr>
        <w:t>Achievements:</w:t>
      </w:r>
    </w:p>
    <w:p w:rsidR="00645520" w:rsidRDefault="00474674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Learnt Entire proce</w:t>
      </w:r>
      <w:r w:rsidR="003A6617">
        <w:rPr>
          <w:rFonts w:ascii="Times New Roman" w:hAnsi="Times New Roman"/>
        </w:rPr>
        <w:t>ss in a very short Time Period.</w:t>
      </w:r>
    </w:p>
    <w:p w:rsidR="00645520" w:rsidRDefault="00474674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Trained Process to newly Joined Ops </w:t>
      </w:r>
      <w:r w:rsidR="003A6617">
        <w:rPr>
          <w:rFonts w:ascii="Times New Roman" w:hAnsi="Times New Roman"/>
        </w:rPr>
        <w:t>Executives.</w:t>
      </w:r>
    </w:p>
    <w:p w:rsidR="00645520" w:rsidRDefault="00474674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Became a Responsible Team Member working Under Pressure and late nights in month end</w:t>
      </w:r>
      <w:r w:rsidR="003A6617">
        <w:rPr>
          <w:rFonts w:ascii="Times New Roman" w:hAnsi="Times New Roman"/>
        </w:rPr>
        <w:t>.</w:t>
      </w:r>
    </w:p>
    <w:p w:rsidR="007D39EB" w:rsidRDefault="00474674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Maintained TAT</w:t>
      </w:r>
      <w:r w:rsidR="003A6617">
        <w:rPr>
          <w:rFonts w:ascii="Times New Roman" w:hAnsi="Times New Roman"/>
        </w:rPr>
        <w:t xml:space="preserve"> in Repayments for Every month.</w:t>
      </w:r>
    </w:p>
    <w:p w:rsidR="007D39EB" w:rsidRDefault="007D39EB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Maintains the repayment dispatch </w:t>
      </w:r>
      <w:r w:rsidR="003A6617">
        <w:rPr>
          <w:rFonts w:ascii="Times New Roman" w:hAnsi="Times New Roman"/>
        </w:rPr>
        <w:t xml:space="preserve">and files dispatches to HUB </w:t>
      </w:r>
      <w:r>
        <w:rPr>
          <w:rFonts w:ascii="Times New Roman" w:hAnsi="Times New Roman"/>
        </w:rPr>
        <w:t>on TAT Basis and clear RTB Cases with in EOD.</w:t>
      </w:r>
    </w:p>
    <w:p w:rsidR="007D39EB" w:rsidRDefault="007D39EB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Resolves audit Queries and Mailing the confirmations on the same by </w:t>
      </w:r>
      <w:r w:rsidR="003A6617">
        <w:rPr>
          <w:rFonts w:ascii="Times New Roman" w:hAnsi="Times New Roman"/>
        </w:rPr>
        <w:t>immediate</w:t>
      </w:r>
      <w:r>
        <w:rPr>
          <w:rFonts w:ascii="Times New Roman" w:hAnsi="Times New Roman"/>
        </w:rPr>
        <w:t xml:space="preserve"> basis</w:t>
      </w:r>
      <w:r w:rsidR="003A6617">
        <w:rPr>
          <w:rFonts w:ascii="Times New Roman" w:hAnsi="Times New Roman"/>
        </w:rPr>
        <w:t>.</w:t>
      </w:r>
    </w:p>
    <w:p w:rsidR="007D39EB" w:rsidRDefault="007D39EB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Writing of Contract/Loan No. On NACH</w:t>
      </w:r>
      <w:r w:rsidR="003A6617">
        <w:rPr>
          <w:rFonts w:ascii="Times New Roman" w:hAnsi="Times New Roman"/>
        </w:rPr>
        <w:t>/Mandate.</w:t>
      </w:r>
    </w:p>
    <w:p w:rsidR="007D39EB" w:rsidRDefault="007D39EB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Maker entry in </w:t>
      </w:r>
      <w:r w:rsidR="00D91571">
        <w:rPr>
          <w:rFonts w:ascii="Times New Roman" w:hAnsi="Times New Roman"/>
        </w:rPr>
        <w:t>Finn</w:t>
      </w:r>
      <w:r w:rsidR="00203D67">
        <w:rPr>
          <w:rFonts w:ascii="Times New Roman" w:hAnsi="Times New Roman"/>
        </w:rPr>
        <w:t>one</w:t>
      </w:r>
      <w:r>
        <w:rPr>
          <w:rFonts w:ascii="Times New Roman" w:hAnsi="Times New Roman"/>
        </w:rPr>
        <w:t xml:space="preserve"> for </w:t>
      </w:r>
      <w:r w:rsidR="003A6617">
        <w:rPr>
          <w:rFonts w:ascii="Times New Roman" w:hAnsi="Times New Roman"/>
        </w:rPr>
        <w:t>Disbursement TW</w:t>
      </w:r>
      <w:r>
        <w:rPr>
          <w:rFonts w:ascii="Times New Roman" w:hAnsi="Times New Roman"/>
        </w:rPr>
        <w:t xml:space="preserve"> </w:t>
      </w:r>
      <w:r w:rsidR="003A6617">
        <w:rPr>
          <w:rFonts w:ascii="Times New Roman" w:hAnsi="Times New Roman"/>
        </w:rPr>
        <w:t>Loan,</w:t>
      </w:r>
      <w:r>
        <w:rPr>
          <w:rFonts w:ascii="Times New Roman" w:hAnsi="Times New Roman"/>
        </w:rPr>
        <w:t xml:space="preserve"> </w:t>
      </w:r>
      <w:r w:rsidR="00D91571">
        <w:rPr>
          <w:rFonts w:ascii="Times New Roman" w:hAnsi="Times New Roman"/>
        </w:rPr>
        <w:t>Personal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Loan </w:t>
      </w:r>
      <w:r w:rsidR="00D91571">
        <w:rPr>
          <w:rFonts w:ascii="Times New Roman" w:hAnsi="Times New Roman"/>
        </w:rPr>
        <w:t>,</w:t>
      </w:r>
      <w:proofErr w:type="gramEnd"/>
      <w:r w:rsidR="00D91571">
        <w:rPr>
          <w:rFonts w:ascii="Times New Roman" w:hAnsi="Times New Roman"/>
        </w:rPr>
        <w:t xml:space="preserve"> CD Loan </w:t>
      </w:r>
      <w:r>
        <w:rPr>
          <w:rFonts w:ascii="Times New Roman" w:hAnsi="Times New Roman"/>
        </w:rPr>
        <w:t>and Auto Loan</w:t>
      </w:r>
      <w:r w:rsidR="003A6617">
        <w:rPr>
          <w:rFonts w:ascii="Times New Roman" w:hAnsi="Times New Roman"/>
        </w:rPr>
        <w:t>.</w:t>
      </w:r>
    </w:p>
    <w:p w:rsidR="003C5F30" w:rsidRDefault="003C5F30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Lead application of Business loan and Auto Loan</w:t>
      </w:r>
    </w:p>
    <w:p w:rsidR="003A6617" w:rsidRDefault="007D39EB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Checks Properly KYCs and All relevant documents of</w:t>
      </w:r>
      <w:r w:rsidR="003A6617">
        <w:rPr>
          <w:rFonts w:ascii="Times New Roman" w:hAnsi="Times New Roman"/>
        </w:rPr>
        <w:t xml:space="preserve"> Respective PSD Files and </w:t>
      </w:r>
      <w:r w:rsidR="00203D67">
        <w:rPr>
          <w:rFonts w:ascii="Times New Roman" w:hAnsi="Times New Roman"/>
        </w:rPr>
        <w:t xml:space="preserve">    </w:t>
      </w:r>
      <w:r w:rsidR="003A6617">
        <w:rPr>
          <w:rFonts w:ascii="Times New Roman" w:hAnsi="Times New Roman"/>
        </w:rPr>
        <w:t>raise query to sale if any found.</w:t>
      </w:r>
    </w:p>
    <w:p w:rsidR="00D91571" w:rsidRDefault="003C5F30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Handing Customer services and cash counter, resolving Walk-in customer’s queries on various </w:t>
      </w:r>
      <w:proofErr w:type="gramStart"/>
      <w:r>
        <w:rPr>
          <w:rFonts w:ascii="Times New Roman" w:hAnsi="Times New Roman"/>
        </w:rPr>
        <w:t>loan .</w:t>
      </w:r>
      <w:proofErr w:type="gramEnd"/>
    </w:p>
    <w:p w:rsidR="003C5F30" w:rsidRDefault="003C5F30" w:rsidP="00203D6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CDM Deposit authorization, Cash and </w:t>
      </w:r>
      <w:proofErr w:type="spellStart"/>
      <w:r>
        <w:rPr>
          <w:rFonts w:ascii="Times New Roman" w:hAnsi="Times New Roman"/>
        </w:rPr>
        <w:t>cheque</w:t>
      </w:r>
      <w:proofErr w:type="spellEnd"/>
      <w:r>
        <w:rPr>
          <w:rFonts w:ascii="Times New Roman" w:hAnsi="Times New Roman"/>
        </w:rPr>
        <w:t xml:space="preserve"> punching</w:t>
      </w:r>
    </w:p>
    <w:p w:rsidR="00645520" w:rsidRDefault="007D39EB" w:rsidP="003A6617">
      <w:pPr>
        <w:pStyle w:val="ListParagraph"/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</w:p>
    <w:p w:rsidR="00645520" w:rsidRDefault="0047467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Worked as Supervisor in the Project "Socially Smart City Implementation and Research (SSIR)" of United Nations Population Funds (</w:t>
      </w:r>
      <w:r w:rsidRPr="00D91571">
        <w:rPr>
          <w:rFonts w:ascii="Times New Roman" w:hAnsi="Times New Roman"/>
          <w:b/>
        </w:rPr>
        <w:t>UNFPA</w:t>
      </w:r>
      <w:r>
        <w:rPr>
          <w:rFonts w:ascii="Times New Roman" w:hAnsi="Times New Roman"/>
        </w:rPr>
        <w:t xml:space="preserve">) for 3 Months </w:t>
      </w:r>
    </w:p>
    <w:p w:rsidR="00203D67" w:rsidRPr="00203D67" w:rsidRDefault="00203D67" w:rsidP="00203D67">
      <w:pPr>
        <w:spacing w:after="0" w:line="360" w:lineRule="auto"/>
        <w:ind w:left="360"/>
        <w:rPr>
          <w:rFonts w:ascii="Times New Roman" w:hAnsi="Times New Roman"/>
          <w:u w:val="single"/>
        </w:rPr>
      </w:pPr>
      <w:r w:rsidRPr="00203D67">
        <w:rPr>
          <w:rFonts w:ascii="Times New Roman" w:hAnsi="Times New Roman"/>
          <w:u w:val="single"/>
        </w:rPr>
        <w:t>Achievements</w:t>
      </w:r>
    </w:p>
    <w:p w:rsidR="00203D67" w:rsidRDefault="00943A4D" w:rsidP="00203D6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Achieved the Course work within Timeline with providing quality data to clients</w:t>
      </w:r>
    </w:p>
    <w:p w:rsidR="00943A4D" w:rsidRDefault="00943A4D" w:rsidP="00203D6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Supervising to Interviewer during Project Work.</w:t>
      </w:r>
    </w:p>
    <w:p w:rsidR="00943A4D" w:rsidRPr="00203D67" w:rsidRDefault="00943A4D" w:rsidP="00203D6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Analyzing the data with SPSS 2.0 Software and clean the </w:t>
      </w:r>
      <w:r w:rsidR="00107151">
        <w:rPr>
          <w:rFonts w:ascii="Times New Roman" w:hAnsi="Times New Roman"/>
        </w:rPr>
        <w:t>unnecessary</w:t>
      </w:r>
      <w:r>
        <w:rPr>
          <w:rFonts w:ascii="Times New Roman" w:hAnsi="Times New Roman"/>
        </w:rPr>
        <w:t xml:space="preserve"> data from collected data.</w:t>
      </w:r>
    </w:p>
    <w:p w:rsidR="00645520" w:rsidRDefault="00645520">
      <w:pPr>
        <w:pStyle w:val="ListParagraph"/>
        <w:spacing w:after="0" w:line="360" w:lineRule="auto"/>
        <w:rPr>
          <w:rFonts w:ascii="Times New Roman" w:hAnsi="Times New Roman"/>
        </w:rPr>
      </w:pPr>
    </w:p>
    <w:p w:rsidR="00645520" w:rsidRDefault="00F832A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Worked as </w:t>
      </w:r>
      <w:r w:rsidR="00474674">
        <w:rPr>
          <w:rFonts w:ascii="Times New Roman" w:hAnsi="Times New Roman"/>
        </w:rPr>
        <w:t>Supervisor Under the “</w:t>
      </w:r>
      <w:r w:rsidR="00474674">
        <w:rPr>
          <w:rFonts w:ascii="Times New Roman" w:hAnsi="Times New Roman"/>
          <w:b/>
        </w:rPr>
        <w:t>TARINA Project</w:t>
      </w:r>
      <w:r w:rsidR="00474674">
        <w:rPr>
          <w:rFonts w:ascii="Times New Roman" w:hAnsi="Times New Roman"/>
        </w:rPr>
        <w:t xml:space="preserve">” of   </w:t>
      </w:r>
      <w:r w:rsidR="00474674">
        <w:rPr>
          <w:rFonts w:ascii="Times New Roman" w:hAnsi="Times New Roman"/>
          <w:b/>
        </w:rPr>
        <w:t>CARE INDIA SUSTAINABLE DEVELOPMENT</w:t>
      </w:r>
      <w:r w:rsidR="00474674">
        <w:rPr>
          <w:rFonts w:ascii="Times New Roman" w:hAnsi="Times New Roman"/>
        </w:rPr>
        <w:t xml:space="preserve"> , BBSR for 3 months </w:t>
      </w:r>
    </w:p>
    <w:p w:rsidR="00943A4D" w:rsidRPr="00107151" w:rsidRDefault="00943A4D" w:rsidP="00943A4D">
      <w:pPr>
        <w:spacing w:after="0" w:line="360" w:lineRule="auto"/>
        <w:ind w:left="360"/>
        <w:rPr>
          <w:rFonts w:ascii="Times New Roman" w:hAnsi="Times New Roman"/>
          <w:b/>
          <w:sz w:val="20"/>
          <w:u w:val="single"/>
        </w:rPr>
      </w:pPr>
      <w:r w:rsidRPr="00107151">
        <w:rPr>
          <w:rFonts w:ascii="Times New Roman" w:hAnsi="Times New Roman"/>
          <w:b/>
          <w:sz w:val="20"/>
          <w:u w:val="single"/>
        </w:rPr>
        <w:t>Role: Supervisor</w:t>
      </w:r>
    </w:p>
    <w:p w:rsidR="00943A4D" w:rsidRDefault="00943A4D" w:rsidP="00943A4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Controlling a team of 11 members for collecting data from various households to achieve the project work within time</w:t>
      </w:r>
    </w:p>
    <w:p w:rsidR="00943A4D" w:rsidRDefault="00943A4D" w:rsidP="00943A4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Solving the queries related</w:t>
      </w:r>
      <w:r w:rsidR="000D6F3A">
        <w:rPr>
          <w:rFonts w:ascii="Times New Roman" w:hAnsi="Times New Roman"/>
        </w:rPr>
        <w:t xml:space="preserve"> to data collection</w:t>
      </w:r>
    </w:p>
    <w:p w:rsidR="000D6F3A" w:rsidRDefault="000D6F3A" w:rsidP="00943A4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Worked  for </w:t>
      </w:r>
      <w:r w:rsidR="00107151">
        <w:rPr>
          <w:rFonts w:ascii="Times New Roman" w:hAnsi="Times New Roman"/>
        </w:rPr>
        <w:t>Application</w:t>
      </w:r>
      <w:r>
        <w:rPr>
          <w:rFonts w:ascii="Times New Roman" w:hAnsi="Times New Roman"/>
        </w:rPr>
        <w:t xml:space="preserve"> </w:t>
      </w:r>
      <w:r w:rsidR="00107151">
        <w:rPr>
          <w:rFonts w:ascii="Times New Roman" w:hAnsi="Times New Roman"/>
        </w:rPr>
        <w:t>development for data collections</w:t>
      </w:r>
    </w:p>
    <w:p w:rsidR="00107151" w:rsidRPr="00943A4D" w:rsidRDefault="00107151" w:rsidP="00943A4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Project was held at Kalahandi &amp; Kandhamal Districts  72 Gram panchayats</w:t>
      </w:r>
    </w:p>
    <w:p w:rsidR="00943A4D" w:rsidRPr="00943A4D" w:rsidRDefault="00943A4D" w:rsidP="00943A4D">
      <w:pPr>
        <w:spacing w:after="0" w:line="360" w:lineRule="auto"/>
        <w:ind w:left="360"/>
        <w:rPr>
          <w:rFonts w:ascii="Times New Roman" w:hAnsi="Times New Roman"/>
        </w:rPr>
      </w:pPr>
    </w:p>
    <w:p w:rsidR="00714124" w:rsidRPr="00714124" w:rsidRDefault="00714124" w:rsidP="00714124">
      <w:pPr>
        <w:pStyle w:val="ListParagraph"/>
        <w:rPr>
          <w:rFonts w:ascii="Times New Roman" w:hAnsi="Times New Roman"/>
        </w:rPr>
      </w:pPr>
    </w:p>
    <w:p w:rsidR="00714124" w:rsidRDefault="0071412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Worked as Data Collector Under the “</w:t>
      </w:r>
      <w:r w:rsidR="00F832AC" w:rsidRPr="00F832AC">
        <w:rPr>
          <w:rFonts w:ascii="Times New Roman" w:hAnsi="Times New Roman"/>
          <w:b/>
        </w:rPr>
        <w:t>Youth Bol Project</w:t>
      </w:r>
      <w:r w:rsidR="00F832AC">
        <w:rPr>
          <w:rFonts w:ascii="Times New Roman" w:hAnsi="Times New Roman"/>
        </w:rPr>
        <w:t xml:space="preserve">” of </w:t>
      </w:r>
      <w:r w:rsidR="00F832AC" w:rsidRPr="00F832AC">
        <w:rPr>
          <w:rFonts w:ascii="Times New Roman" w:hAnsi="Times New Roman"/>
          <w:b/>
        </w:rPr>
        <w:t>CENTRE FOR CATALYZING CHANGE</w:t>
      </w:r>
      <w:r w:rsidR="00F832AC">
        <w:rPr>
          <w:rFonts w:ascii="Times New Roman" w:hAnsi="Times New Roman"/>
          <w:b/>
        </w:rPr>
        <w:t xml:space="preserve"> (C3) taken by SADAN,BBSR </w:t>
      </w:r>
      <w:r w:rsidR="00F832AC">
        <w:rPr>
          <w:rFonts w:ascii="Times New Roman" w:hAnsi="Times New Roman"/>
        </w:rPr>
        <w:t>for 2 months</w:t>
      </w:r>
    </w:p>
    <w:p w:rsidR="00645520" w:rsidRDefault="00645520">
      <w:pPr>
        <w:spacing w:after="0" w:line="360" w:lineRule="auto"/>
        <w:rPr>
          <w:rFonts w:ascii="Times New Roman" w:hAnsi="Times New Roman"/>
        </w:rPr>
      </w:pPr>
    </w:p>
    <w:p w:rsidR="00645520" w:rsidRDefault="0047467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sz w:val="24"/>
        </w:rPr>
        <w:t xml:space="preserve">Controlling Data </w:t>
      </w:r>
      <w:r w:rsidR="00490595">
        <w:rPr>
          <w:b/>
          <w:sz w:val="24"/>
        </w:rPr>
        <w:t>Collection, Cleaning</w:t>
      </w:r>
      <w:r>
        <w:rPr>
          <w:b/>
          <w:sz w:val="24"/>
        </w:rPr>
        <w:t xml:space="preserve"> Data and Guiding to Interviewer about data collection, Mailing, some knowledge on Developing Data collection software and manage it.</w:t>
      </w:r>
    </w:p>
    <w:p w:rsidR="00645520" w:rsidRDefault="00645520">
      <w:pPr>
        <w:pStyle w:val="ListParagraph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45520" w:rsidRDefault="00D91571">
      <w:pPr>
        <w:spacing w:line="360" w:lineRule="auto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u w:val="single"/>
          <w:lang w:eastAsia="en-US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CDE915A" wp14:editId="217AF094">
                <wp:simplePos x="0" y="0"/>
                <wp:positionH relativeFrom="page">
                  <wp:posOffset>1123950</wp:posOffset>
                </wp:positionH>
                <wp:positionV relativeFrom="page">
                  <wp:posOffset>5915025</wp:posOffset>
                </wp:positionV>
                <wp:extent cx="5554345" cy="209550"/>
                <wp:effectExtent l="0" t="0" r="27305" b="19050"/>
                <wp:wrapNone/>
                <wp:docPr id="3" name="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434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2" o:spid="_x0000_s1026" style="position:absolute;margin-left:88.5pt;margin-top:465.75pt;width:437.35pt;height:16.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">
                <w10:wrap anchorx="page" anchory="page"/>
              </v:rect>
            </w:pict>
          </mc:Fallback>
        </mc:AlternateContent>
      </w:r>
      <w:r w:rsidR="00474674">
        <w:rPr>
          <w:rFonts w:ascii="Times New Roman" w:hAnsi="Times New Roman"/>
          <w:b/>
          <w:bCs/>
          <w:sz w:val="28"/>
          <w:szCs w:val="28"/>
        </w:rPr>
        <w:t>SRENGTHS</w:t>
      </w:r>
      <w:r w:rsidR="00474674">
        <w:rPr>
          <w:b/>
          <w:bCs/>
          <w:sz w:val="28"/>
          <w:szCs w:val="28"/>
        </w:rPr>
        <w:t>: -</w:t>
      </w:r>
    </w:p>
    <w:p w:rsidR="00645520" w:rsidRPr="003A6617" w:rsidRDefault="00474674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Communicating </w:t>
      </w:r>
      <w:r w:rsidR="00490595">
        <w:rPr>
          <w:rFonts w:ascii="Times New Roman" w:hAnsi="Times New Roman"/>
          <w:sz w:val="24"/>
          <w:szCs w:val="24"/>
        </w:rPr>
        <w:t>skill,</w:t>
      </w:r>
      <w:r>
        <w:rPr>
          <w:rFonts w:ascii="Times New Roman" w:hAnsi="Times New Roman"/>
          <w:sz w:val="24"/>
          <w:szCs w:val="24"/>
        </w:rPr>
        <w:t xml:space="preserve"> friendly </w:t>
      </w:r>
      <w:r w:rsidR="00490595">
        <w:rPr>
          <w:rFonts w:ascii="Times New Roman" w:hAnsi="Times New Roman"/>
          <w:sz w:val="24"/>
          <w:szCs w:val="24"/>
        </w:rPr>
        <w:t>Nature,</w:t>
      </w:r>
      <w:r>
        <w:rPr>
          <w:rFonts w:ascii="Times New Roman" w:hAnsi="Times New Roman"/>
          <w:sz w:val="24"/>
          <w:szCs w:val="24"/>
        </w:rPr>
        <w:t xml:space="preserve"> Sincere </w:t>
      </w:r>
      <w:r w:rsidR="00107151">
        <w:rPr>
          <w:rFonts w:ascii="Times New Roman" w:hAnsi="Times New Roman"/>
          <w:sz w:val="24"/>
          <w:szCs w:val="24"/>
        </w:rPr>
        <w:t>&amp;</w:t>
      </w:r>
      <w:r>
        <w:rPr>
          <w:rFonts w:ascii="Times New Roman" w:hAnsi="Times New Roman"/>
          <w:sz w:val="24"/>
          <w:szCs w:val="24"/>
        </w:rPr>
        <w:t xml:space="preserve"> Dedicated</w:t>
      </w:r>
      <w:r w:rsidR="00107151">
        <w:rPr>
          <w:rFonts w:ascii="Times New Roman" w:hAnsi="Times New Roman"/>
          <w:sz w:val="24"/>
          <w:szCs w:val="24"/>
        </w:rPr>
        <w:t>, Laborious and Punctuate</w:t>
      </w:r>
    </w:p>
    <w:p w:rsidR="00F832AC" w:rsidRDefault="00D91571">
      <w:pPr>
        <w:spacing w:after="0" w:line="360" w:lineRule="auto"/>
        <w:rPr>
          <w:rFonts w:ascii="Times New Roman" w:hAnsi="Times New Roman"/>
        </w:rPr>
      </w:pPr>
      <w:r>
        <w:rPr>
          <w:b/>
          <w:noProof/>
          <w:sz w:val="28"/>
          <w:szCs w:val="28"/>
          <w:u w:val="single"/>
          <w:lang w:eastAsia="en-US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21BBF2" wp14:editId="35341AEA">
                <wp:simplePos x="0" y="0"/>
                <wp:positionH relativeFrom="page">
                  <wp:posOffset>1101725</wp:posOffset>
                </wp:positionH>
                <wp:positionV relativeFrom="page">
                  <wp:posOffset>6856730</wp:posOffset>
                </wp:positionV>
                <wp:extent cx="5554345" cy="209550"/>
                <wp:effectExtent l="0" t="0" r="27305" b="19050"/>
                <wp:wrapNone/>
                <wp:docPr id="2" name="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434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3" o:spid="_x0000_s1026" style="position:absolute;margin-left:86.75pt;margin-top:539.9pt;width:437.35pt;height:16.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">
                <w10:wrap anchorx="page" anchory="page"/>
              </v:rect>
            </w:pict>
          </mc:Fallback>
        </mc:AlternateContent>
      </w:r>
    </w:p>
    <w:p w:rsidR="00645520" w:rsidRDefault="00474674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EXTRA </w:t>
      </w:r>
      <w:r w:rsidR="00490595">
        <w:rPr>
          <w:rFonts w:ascii="Times New Roman" w:hAnsi="Times New Roman"/>
          <w:b/>
          <w:bCs/>
          <w:sz w:val="24"/>
          <w:szCs w:val="24"/>
        </w:rPr>
        <w:t>CURRICULAR ACTIVITIES</w:t>
      </w:r>
      <w:r w:rsidR="00490595">
        <w:rPr>
          <w:rFonts w:ascii="Times New Roman" w:hAnsi="Times New Roman"/>
          <w:b/>
          <w:bCs/>
          <w:sz w:val="28"/>
          <w:szCs w:val="28"/>
        </w:rPr>
        <w:t>:</w:t>
      </w:r>
      <w:r>
        <w:rPr>
          <w:rFonts w:ascii="Times New Roman" w:hAnsi="Times New Roman"/>
          <w:b/>
          <w:bCs/>
          <w:sz w:val="28"/>
          <w:szCs w:val="28"/>
        </w:rPr>
        <w:t xml:space="preserve"> -</w:t>
      </w:r>
    </w:p>
    <w:p w:rsidR="00645520" w:rsidRPr="007D39EB" w:rsidRDefault="00474674">
      <w:pPr>
        <w:spacing w:after="0" w:line="360" w:lineRule="auto"/>
        <w:rPr>
          <w:rFonts w:ascii="Times New Roman" w:hAnsi="Times New Roman"/>
          <w:sz w:val="20"/>
          <w:szCs w:val="18"/>
        </w:rPr>
      </w:pPr>
      <w:r w:rsidRPr="007D39EB">
        <w:rPr>
          <w:rFonts w:ascii="Times New Roman" w:hAnsi="Times New Roman"/>
          <w:sz w:val="24"/>
        </w:rPr>
        <w:t xml:space="preserve"> </w:t>
      </w:r>
      <w:r w:rsidRPr="007D39EB">
        <w:rPr>
          <w:rFonts w:ascii="Times New Roman" w:hAnsi="Times New Roman"/>
          <w:sz w:val="20"/>
          <w:szCs w:val="18"/>
        </w:rPr>
        <w:t xml:space="preserve">Playing </w:t>
      </w:r>
      <w:r w:rsidR="00490595" w:rsidRPr="007D39EB">
        <w:rPr>
          <w:rFonts w:ascii="Times New Roman" w:hAnsi="Times New Roman"/>
          <w:sz w:val="20"/>
          <w:szCs w:val="18"/>
        </w:rPr>
        <w:t>Cricket,</w:t>
      </w:r>
      <w:r w:rsidRPr="007D39EB">
        <w:rPr>
          <w:rFonts w:ascii="Times New Roman" w:hAnsi="Times New Roman"/>
          <w:sz w:val="20"/>
          <w:szCs w:val="18"/>
        </w:rPr>
        <w:t xml:space="preserve"> Listening </w:t>
      </w:r>
      <w:r w:rsidR="00490595" w:rsidRPr="007D39EB">
        <w:rPr>
          <w:rFonts w:ascii="Times New Roman" w:hAnsi="Times New Roman"/>
          <w:sz w:val="20"/>
          <w:szCs w:val="18"/>
        </w:rPr>
        <w:t>Music,</w:t>
      </w:r>
      <w:r w:rsidRPr="007D39EB">
        <w:rPr>
          <w:rFonts w:ascii="Times New Roman" w:hAnsi="Times New Roman"/>
          <w:sz w:val="20"/>
          <w:szCs w:val="18"/>
        </w:rPr>
        <w:t xml:space="preserve"> Reading </w:t>
      </w:r>
      <w:r w:rsidR="00490595" w:rsidRPr="007D39EB">
        <w:rPr>
          <w:rFonts w:ascii="Times New Roman" w:hAnsi="Times New Roman"/>
          <w:sz w:val="20"/>
          <w:szCs w:val="18"/>
        </w:rPr>
        <w:t>Books,</w:t>
      </w:r>
      <w:r w:rsidRPr="007D39EB">
        <w:rPr>
          <w:rFonts w:ascii="Times New Roman" w:hAnsi="Times New Roman"/>
          <w:sz w:val="20"/>
          <w:szCs w:val="18"/>
        </w:rPr>
        <w:t xml:space="preserve"> Drawing </w:t>
      </w:r>
      <w:r w:rsidR="00490595" w:rsidRPr="007D39EB">
        <w:rPr>
          <w:rFonts w:ascii="Times New Roman" w:hAnsi="Times New Roman"/>
          <w:sz w:val="20"/>
          <w:szCs w:val="18"/>
        </w:rPr>
        <w:t>Art,</w:t>
      </w:r>
      <w:r w:rsidRPr="007D39EB">
        <w:rPr>
          <w:rFonts w:ascii="Times New Roman" w:hAnsi="Times New Roman"/>
          <w:sz w:val="20"/>
          <w:szCs w:val="18"/>
        </w:rPr>
        <w:t xml:space="preserve"> </w:t>
      </w:r>
      <w:r w:rsidR="00490595" w:rsidRPr="007D39EB">
        <w:rPr>
          <w:rFonts w:ascii="Times New Roman" w:hAnsi="Times New Roman"/>
          <w:sz w:val="20"/>
          <w:szCs w:val="18"/>
        </w:rPr>
        <w:t>studying Zoological</w:t>
      </w:r>
      <w:r w:rsidRPr="007D39EB">
        <w:rPr>
          <w:rFonts w:ascii="Times New Roman" w:hAnsi="Times New Roman"/>
          <w:sz w:val="20"/>
          <w:szCs w:val="18"/>
        </w:rPr>
        <w:t xml:space="preserve"> Book etc.</w:t>
      </w:r>
    </w:p>
    <w:p w:rsidR="00645520" w:rsidRDefault="00645520">
      <w:pPr>
        <w:spacing w:after="0" w:line="240" w:lineRule="auto"/>
      </w:pPr>
    </w:p>
    <w:p w:rsidR="00490595" w:rsidRDefault="00490595">
      <w:pPr>
        <w:spacing w:after="0" w:line="240" w:lineRule="auto"/>
      </w:pPr>
    </w:p>
    <w:p w:rsidR="00645520" w:rsidRDefault="00D91571">
      <w:pPr>
        <w:spacing w:after="0" w:line="240" w:lineRule="auto"/>
      </w:pPr>
      <w:r>
        <w:rPr>
          <w:b/>
          <w:noProof/>
          <w:sz w:val="28"/>
          <w:szCs w:val="28"/>
          <w:u w:val="single"/>
          <w:lang w:eastAsia="en-US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342A626" wp14:editId="6EECDE49">
                <wp:simplePos x="0" y="0"/>
                <wp:positionH relativeFrom="page">
                  <wp:posOffset>1111885</wp:posOffset>
                </wp:positionH>
                <wp:positionV relativeFrom="page">
                  <wp:posOffset>7999095</wp:posOffset>
                </wp:positionV>
                <wp:extent cx="5554345" cy="209550"/>
                <wp:effectExtent l="0" t="0" r="27305" b="19050"/>
                <wp:wrapNone/>
                <wp:docPr id="4" name="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434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0" o:spid="_x0000_s1026" style="position:absolute;margin-left:87.55pt;margin-top:629.85pt;width:437.35pt;height:16.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">
                <w10:wrap anchorx="page" anchory="page"/>
              </v:rect>
            </w:pict>
          </mc:Fallback>
        </mc:AlternateContent>
      </w:r>
    </w:p>
    <w:p w:rsidR="00645520" w:rsidRDefault="00490595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PERSONAL DETAILS:</w:t>
      </w:r>
      <w:r w:rsidR="00474674">
        <w:rPr>
          <w:rFonts w:ascii="Times New Roman" w:hAnsi="Times New Roman"/>
          <w:b/>
          <w:bCs/>
          <w:sz w:val="24"/>
          <w:szCs w:val="24"/>
        </w:rPr>
        <w:t xml:space="preserve"> -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200"/>
      </w:tblGrid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Name: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Sunil Kumar Padhi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Father Name</w:t>
            </w:r>
            <w:r>
              <w:rPr>
                <w:rFonts w:hAnsi="Cambria Math"/>
                <w:b/>
                <w:sz w:val="20"/>
                <w:szCs w:val="20"/>
              </w:rPr>
              <w:t xml:space="preserve"> 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Prasant Kumar Padhi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Date of</w:t>
            </w:r>
            <w:r>
              <w:rPr>
                <w:rFonts w:hAnsi="Cambria Math"/>
                <w:b/>
                <w:sz w:val="20"/>
                <w:szCs w:val="20"/>
              </w:rPr>
              <w:t xml:space="preserve"> </w:t>
            </w:r>
            <w:r>
              <w:rPr>
                <w:rFonts w:ascii="Cambria Math" w:hAnsi="Cambria Math"/>
                <w:b/>
                <w:sz w:val="20"/>
                <w:szCs w:val="20"/>
              </w:rPr>
              <w:t>Birth: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01 January 1998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Sex: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Male 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lastRenderedPageBreak/>
              <w:t>Marital</w:t>
            </w:r>
            <w:r>
              <w:rPr>
                <w:rFonts w:hAnsi="Cambria Math"/>
                <w:b/>
                <w:sz w:val="20"/>
                <w:szCs w:val="20"/>
              </w:rPr>
              <w:t xml:space="preserve"> </w:t>
            </w:r>
            <w:r>
              <w:rPr>
                <w:rFonts w:ascii="Cambria Math" w:hAnsi="Cambria Math"/>
                <w:b/>
                <w:sz w:val="20"/>
                <w:szCs w:val="20"/>
              </w:rPr>
              <w:t>status: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Unmarried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proofErr w:type="spellStart"/>
            <w:r>
              <w:rPr>
                <w:rFonts w:ascii="Cambria Math" w:hAnsi="Cambria Math"/>
                <w:b/>
                <w:sz w:val="20"/>
                <w:szCs w:val="20"/>
              </w:rPr>
              <w:t>Aadhar</w:t>
            </w:r>
            <w:proofErr w:type="spellEnd"/>
            <w:r>
              <w:rPr>
                <w:rFonts w:ascii="Cambria Math" w:hAnsi="Cambria Math"/>
                <w:b/>
                <w:sz w:val="20"/>
                <w:szCs w:val="20"/>
              </w:rPr>
              <w:t xml:space="preserve"> Card</w:t>
            </w:r>
            <w:r>
              <w:rPr>
                <w:rFonts w:hAnsi="Cambria Math"/>
                <w:b/>
                <w:sz w:val="20"/>
                <w:szCs w:val="20"/>
              </w:rPr>
              <w:t xml:space="preserve"> </w:t>
            </w:r>
            <w:r>
              <w:rPr>
                <w:rFonts w:ascii="Cambria Math" w:hAnsi="Cambria Math"/>
                <w:b/>
                <w:sz w:val="20"/>
                <w:szCs w:val="20"/>
              </w:rPr>
              <w:t>No.:</w:t>
            </w:r>
          </w:p>
          <w:p w:rsidR="00D91571" w:rsidRDefault="00D91571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PAN Card  No.: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621753035624</w:t>
            </w:r>
          </w:p>
          <w:p w:rsidR="00D91571" w:rsidRDefault="00D91571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EWXPP1534D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hAnsi="Cambria Math"/>
                <w:b/>
                <w:sz w:val="20"/>
                <w:szCs w:val="20"/>
              </w:rPr>
              <w:t xml:space="preserve">Religion </w:t>
            </w:r>
            <w:r>
              <w:rPr>
                <w:rFonts w:ascii="Cambria Math" w:hAnsi="Cambria Math"/>
                <w:b/>
                <w:sz w:val="20"/>
                <w:szCs w:val="20"/>
              </w:rPr>
              <w:t>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Hinduism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Nationality</w:t>
            </w:r>
            <w:r>
              <w:rPr>
                <w:rFonts w:hAnsi="Cambria Math"/>
                <w:b/>
                <w:sz w:val="20"/>
                <w:szCs w:val="20"/>
              </w:rPr>
              <w:t xml:space="preserve"> </w:t>
            </w:r>
            <w:r>
              <w:rPr>
                <w:rFonts w:ascii="Cambria Math" w:hAnsi="Cambria Math"/>
                <w:b/>
                <w:sz w:val="20"/>
                <w:szCs w:val="20"/>
              </w:rPr>
              <w:t>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Indian</w:t>
            </w:r>
          </w:p>
        </w:tc>
      </w:tr>
      <w:tr w:rsidR="00645520">
        <w:tc>
          <w:tcPr>
            <w:tcW w:w="4361" w:type="dxa"/>
          </w:tcPr>
          <w:p w:rsidR="00645520" w:rsidRDefault="00474674">
            <w:pPr>
              <w:spacing w:after="0" w:line="480" w:lineRule="auto"/>
              <w:rPr>
                <w:rFonts w:ascii="Cambria Math" w:hAnsi="Cambria Math" w:hint="eastAsia"/>
                <w:b/>
                <w:sz w:val="20"/>
                <w:szCs w:val="20"/>
              </w:rPr>
            </w:pPr>
            <w:r>
              <w:rPr>
                <w:rFonts w:ascii="Cambria Math" w:hAnsi="Cambria Math"/>
                <w:b/>
                <w:sz w:val="20"/>
                <w:szCs w:val="20"/>
              </w:rPr>
              <w:t>Linguistic</w:t>
            </w:r>
            <w:r>
              <w:rPr>
                <w:rFonts w:hAnsi="Cambria Math"/>
                <w:b/>
                <w:sz w:val="20"/>
                <w:szCs w:val="20"/>
              </w:rPr>
              <w:t xml:space="preserve"> </w:t>
            </w:r>
            <w:r>
              <w:rPr>
                <w:rFonts w:ascii="Cambria Math" w:hAnsi="Cambria Math"/>
                <w:b/>
                <w:sz w:val="20"/>
                <w:szCs w:val="20"/>
              </w:rPr>
              <w:t>Capabilities:</w:t>
            </w:r>
          </w:p>
        </w:tc>
        <w:tc>
          <w:tcPr>
            <w:tcW w:w="7200" w:type="dxa"/>
          </w:tcPr>
          <w:p w:rsidR="00645520" w:rsidRDefault="00474674">
            <w:pPr>
              <w:spacing w:after="0" w:line="48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English , Hindi &amp; Odia</w:t>
            </w:r>
          </w:p>
        </w:tc>
      </w:tr>
    </w:tbl>
    <w:p w:rsidR="00645520" w:rsidRDefault="00645520">
      <w:pPr>
        <w:rPr>
          <w:rFonts w:ascii="Times New Roman" w:hAnsi="Times New Roman"/>
          <w:b/>
          <w:bCs/>
          <w:i/>
          <w:sz w:val="24"/>
          <w:szCs w:val="24"/>
        </w:rPr>
      </w:pPr>
    </w:p>
    <w:p w:rsidR="00645520" w:rsidRPr="00490595" w:rsidRDefault="00474674">
      <w:pPr>
        <w:jc w:val="center"/>
        <w:rPr>
          <w:rFonts w:ascii="Times New Roman" w:hAnsi="Times New Roman"/>
          <w:i/>
          <w:u w:val="single"/>
        </w:rPr>
      </w:pPr>
      <w:r w:rsidRPr="00490595">
        <w:rPr>
          <w:rFonts w:ascii="Times New Roman" w:hAnsi="Times New Roman"/>
          <w:b/>
          <w:bCs/>
          <w:i/>
          <w:sz w:val="24"/>
          <w:szCs w:val="24"/>
          <w:u w:val="single"/>
        </w:rPr>
        <w:t>DECLARATION</w:t>
      </w:r>
      <w:r w:rsidRPr="00490595">
        <w:rPr>
          <w:rFonts w:ascii="Times New Roman" w:hAnsi="Times New Roman"/>
          <w:i/>
          <w:u w:val="single"/>
        </w:rPr>
        <w:t xml:space="preserve"> </w:t>
      </w:r>
    </w:p>
    <w:p w:rsidR="00645520" w:rsidRDefault="00F32B81" w:rsidP="0001260F">
      <w:pPr>
        <w:spacing w:after="0"/>
        <w:jc w:val="both"/>
        <w:rPr>
          <w:rFonts w:ascii="Carrois Gothic SC" w:hAnsi="Carrois Gothic SC"/>
          <w:sz w:val="24"/>
          <w:szCs w:val="24"/>
        </w:rPr>
      </w:pPr>
      <w:r>
        <w:rPr>
          <w:rFonts w:ascii="Times New Roman" w:hAnsi="Times New Roman"/>
          <w:b/>
          <w:bCs/>
          <w:i/>
          <w:noProof/>
          <w:sz w:val="24"/>
          <w:szCs w:val="24"/>
          <w:lang w:eastAsia="en-US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3616213</wp:posOffset>
            </wp:positionH>
            <wp:positionV relativeFrom="paragraph">
              <wp:posOffset>396876</wp:posOffset>
            </wp:positionV>
            <wp:extent cx="1652381" cy="28575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9" t="41486" r="23003" b="46512"/>
                    <a:stretch/>
                  </pic:blipFill>
                  <pic:spPr bwMode="auto">
                    <a:xfrm>
                      <a:off x="0" y="0"/>
                      <a:ext cx="1659829" cy="28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674">
        <w:rPr>
          <w:rFonts w:ascii="Carrois Gothic SC" w:hAnsi="Carrois Gothic SC"/>
          <w:sz w:val="24"/>
          <w:szCs w:val="24"/>
        </w:rPr>
        <w:t xml:space="preserve">I do here by declared that all the facts stated above are true correct and complete to the best of my knowledge and Belief. </w:t>
      </w:r>
    </w:p>
    <w:p w:rsidR="0001260F" w:rsidRPr="0001260F" w:rsidRDefault="0001260F" w:rsidP="0001260F">
      <w:pPr>
        <w:spacing w:after="0"/>
        <w:jc w:val="both"/>
        <w:rPr>
          <w:rFonts w:ascii="Carrois Gothic SC" w:hAnsi="Carrois Gothic SC"/>
          <w:sz w:val="24"/>
          <w:szCs w:val="24"/>
        </w:rPr>
      </w:pPr>
    </w:p>
    <w:p w:rsidR="00645520" w:rsidRDefault="0049059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Place:</w:t>
      </w:r>
      <w:r w:rsidR="00474674">
        <w:rPr>
          <w:rFonts w:ascii="Times New Roman" w:hAnsi="Times New Roman"/>
          <w:b/>
        </w:rPr>
        <w:t xml:space="preserve"> Bhubaneswar</w:t>
      </w:r>
      <w:r w:rsidR="00253743">
        <w:rPr>
          <w:rFonts w:ascii="Times New Roman" w:hAnsi="Times New Roman"/>
          <w:b/>
        </w:rPr>
        <w:t xml:space="preserve"> (Odisha)</w:t>
      </w:r>
    </w:p>
    <w:p w:rsidR="00645520" w:rsidRDefault="00474674" w:rsidP="00D91571">
      <w:pPr>
        <w:spacing w:after="0"/>
      </w:pPr>
      <w:r>
        <w:rPr>
          <w:rFonts w:ascii="Times New Roman" w:hAnsi="Times New Roman"/>
          <w:b/>
        </w:rPr>
        <w:t>Date: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</w:t>
      </w:r>
      <w:r w:rsidR="00490595">
        <w:rPr>
          <w:rFonts w:ascii="Times New Roman" w:hAnsi="Times New Roman"/>
          <w:b/>
        </w:rPr>
        <w:t>Sunil Kumar Padhi</w:t>
      </w:r>
    </w:p>
    <w:sectPr w:rsidR="00645520">
      <w:headerReference w:type="default" r:id="rId11"/>
      <w:footerReference w:type="default" r:id="rId12"/>
      <w:type w:val="continuous"/>
      <w:pgSz w:w="11899" w:h="1683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189" w:rsidRDefault="001D6189">
      <w:pPr>
        <w:spacing w:after="0" w:line="240" w:lineRule="auto"/>
      </w:pPr>
      <w:r>
        <w:separator/>
      </w:r>
    </w:p>
  </w:endnote>
  <w:endnote w:type="continuationSeparator" w:id="0">
    <w:p w:rsidR="001D6189" w:rsidRDefault="001D6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roidClock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Droid Sans Fallback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rois Gothic SC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linga">
    <w:altName w:val="Bahnschrift Light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5520" w:rsidRDefault="00645520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189" w:rsidRDefault="001D6189">
      <w:pPr>
        <w:spacing w:after="0" w:line="240" w:lineRule="auto"/>
      </w:pPr>
      <w:r>
        <w:separator/>
      </w:r>
    </w:p>
  </w:footnote>
  <w:footnote w:type="continuationSeparator" w:id="0">
    <w:p w:rsidR="001D6189" w:rsidRDefault="001D6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5520" w:rsidRDefault="00645520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53B845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36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360"/>
      </w:pPr>
    </w:lvl>
  </w:abstractNum>
  <w:abstractNum w:abstractNumId="3">
    <w:nsid w:val="00000004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36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360"/>
      </w:pPr>
    </w:lvl>
  </w:abstractNum>
  <w:abstractNum w:abstractNumId="4">
    <w:nsid w:val="02CB5C4E"/>
    <w:multiLevelType w:val="hybridMultilevel"/>
    <w:tmpl w:val="EC2A9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11470C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B3620"/>
    <w:multiLevelType w:val="hybridMultilevel"/>
    <w:tmpl w:val="C784CD6C"/>
    <w:lvl w:ilvl="0" w:tplc="0392633E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5FC6408"/>
    <w:multiLevelType w:val="hybridMultilevel"/>
    <w:tmpl w:val="9FE0B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73C3B2C"/>
    <w:multiLevelType w:val="hybridMultilevel"/>
    <w:tmpl w:val="A4B2B3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CDA3F29"/>
    <w:multiLevelType w:val="hybridMultilevel"/>
    <w:tmpl w:val="9048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CA0D22"/>
    <w:multiLevelType w:val="hybridMultilevel"/>
    <w:tmpl w:val="132848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520"/>
    <w:rsid w:val="0001260F"/>
    <w:rsid w:val="000131C5"/>
    <w:rsid w:val="000D6F3A"/>
    <w:rsid w:val="00107151"/>
    <w:rsid w:val="00187249"/>
    <w:rsid w:val="001D6189"/>
    <w:rsid w:val="00203D67"/>
    <w:rsid w:val="00253743"/>
    <w:rsid w:val="003A6617"/>
    <w:rsid w:val="003C5F30"/>
    <w:rsid w:val="00450FD8"/>
    <w:rsid w:val="00474674"/>
    <w:rsid w:val="00490595"/>
    <w:rsid w:val="00504365"/>
    <w:rsid w:val="005420A8"/>
    <w:rsid w:val="00645520"/>
    <w:rsid w:val="00714124"/>
    <w:rsid w:val="00725DE3"/>
    <w:rsid w:val="00737AF3"/>
    <w:rsid w:val="007D39EB"/>
    <w:rsid w:val="00814312"/>
    <w:rsid w:val="00900449"/>
    <w:rsid w:val="00943A4D"/>
    <w:rsid w:val="009F4E35"/>
    <w:rsid w:val="00AA2E1F"/>
    <w:rsid w:val="00B440BA"/>
    <w:rsid w:val="00B8079E"/>
    <w:rsid w:val="00BA566B"/>
    <w:rsid w:val="00C11C23"/>
    <w:rsid w:val="00D91571"/>
    <w:rsid w:val="00E260AB"/>
    <w:rsid w:val="00F32B81"/>
    <w:rsid w:val="00F8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31">
    <w:name w:val="Medium Grid 3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uiPriority w:val="9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31">
    <w:name w:val="Medium Grid 3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uiPriority w:val="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9851C-1D6A-4846-ACCF-063052398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creator>Mr Sunil Kumar Padhi</dc:creator>
  <cp:keywords>#Resume</cp:keywords>
  <cp:lastModifiedBy>./administrator</cp:lastModifiedBy>
  <cp:revision>4</cp:revision>
  <dcterms:created xsi:type="dcterms:W3CDTF">2020-01-27T04:26:00Z</dcterms:created>
  <dcterms:modified xsi:type="dcterms:W3CDTF">2020-01-27T04:26:00Z</dcterms:modified>
  <cp:category>Document</cp:category>
  <cp:contentStatus>MS Word</cp:contentStatus>
</cp:coreProperties>
</file>